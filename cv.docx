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830A" w14:textId="77777777" w:rsidR="00F5689F" w:rsidRDefault="00FC49E3" w:rsidP="00F5689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5984E88" wp14:editId="2F099478">
                <wp:simplePos x="0" y="0"/>
                <wp:positionH relativeFrom="column">
                  <wp:posOffset>-457200</wp:posOffset>
                </wp:positionH>
                <wp:positionV relativeFrom="paragraph">
                  <wp:posOffset>2120900</wp:posOffset>
                </wp:positionV>
                <wp:extent cx="7205472" cy="7010400"/>
                <wp:effectExtent l="0" t="0" r="0" b="0"/>
                <wp:wrapNone/>
                <wp:docPr id="55" name="Rectangle 5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5472" cy="7010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B608FB" id="Rectangle 58" o:spid="_x0000_s1026" alt="&quot;&quot;" style="position:absolute;margin-left:-36pt;margin-top:167pt;width:567.35pt;height:552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" fillcolor="#a9d4db [3204]" stroked="f"/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6396"/>
        <w:gridCol w:w="813"/>
        <w:gridCol w:w="3577"/>
      </w:tblGrid>
      <w:tr w:rsidR="00D87E03" w14:paraId="01C98E5F" w14:textId="77777777" w:rsidTr="00FC49E3">
        <w:trPr>
          <w:trHeight w:val="1728"/>
        </w:trPr>
        <w:tc>
          <w:tcPr>
            <w:tcW w:w="2965" w:type="pct"/>
          </w:tcPr>
          <w:p w14:paraId="1D55E149" w14:textId="609FC38D" w:rsidR="00D87E03" w:rsidRDefault="000C5872" w:rsidP="000D478C">
            <w:pPr>
              <w:pStyle w:val="Titel"/>
            </w:pPr>
            <w:r>
              <w:t>Niels van der Pijl</w:t>
            </w:r>
          </w:p>
          <w:p w14:paraId="02B0608D" w14:textId="569534B0" w:rsidR="00D87E03" w:rsidRDefault="000C5872" w:rsidP="000D478C">
            <w:pPr>
              <w:pStyle w:val="Ondertitel"/>
            </w:pPr>
            <w:r>
              <w:t>Software developer student</w:t>
            </w:r>
          </w:p>
        </w:tc>
        <w:tc>
          <w:tcPr>
            <w:tcW w:w="377" w:type="pct"/>
          </w:tcPr>
          <w:p w14:paraId="4374A916" w14:textId="77777777" w:rsidR="00D87E03" w:rsidRPr="00F5689F" w:rsidRDefault="00D87E03" w:rsidP="000D478C"/>
        </w:tc>
        <w:tc>
          <w:tcPr>
            <w:tcW w:w="1658" w:type="pct"/>
            <w:vMerge w:val="restart"/>
            <w:vAlign w:val="bottom"/>
          </w:tcPr>
          <w:p w14:paraId="6D877CBF" w14:textId="03C76FAA" w:rsidR="00D87E03" w:rsidRDefault="00D87E03" w:rsidP="000D478C">
            <w:pPr>
              <w:pStyle w:val="BodyContactInfo"/>
            </w:pPr>
            <w:r w:rsidRPr="00F5689F">
              <w:t xml:space="preserve">  </w:t>
            </w:r>
          </w:p>
        </w:tc>
      </w:tr>
      <w:tr w:rsidR="00D87E03" w:rsidRPr="00F5689F" w14:paraId="0E19D492" w14:textId="77777777" w:rsidTr="00FC49E3">
        <w:trPr>
          <w:trHeight w:val="115"/>
        </w:trPr>
        <w:tc>
          <w:tcPr>
            <w:tcW w:w="2965" w:type="pct"/>
          </w:tcPr>
          <w:p w14:paraId="2C67840A" w14:textId="77777777" w:rsidR="00D87E0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D00539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64769A34" wp14:editId="35069981">
                      <wp:extent cx="3867912" cy="0"/>
                      <wp:effectExtent l="0" t="19050" r="56515" b="38100"/>
                      <wp:docPr id="10" name="Line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A629A8A" id="Line 2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" strokecolor="#231f20" strokeweight="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</w:tcPr>
          <w:p w14:paraId="1A414FF3" w14:textId="77777777" w:rsidR="00D87E03" w:rsidRPr="00F5689F" w:rsidRDefault="00D87E0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vMerge/>
          </w:tcPr>
          <w:p w14:paraId="56A4DF5D" w14:textId="77777777" w:rsidR="00D87E03" w:rsidRPr="00F5689F" w:rsidRDefault="00D87E03" w:rsidP="000D478C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D87E03" w14:paraId="2751EA70" w14:textId="77777777" w:rsidTr="00FC49E3">
        <w:trPr>
          <w:trHeight w:val="2592"/>
        </w:trPr>
        <w:tc>
          <w:tcPr>
            <w:tcW w:w="2965" w:type="pct"/>
          </w:tcPr>
          <w:p w14:paraId="0FFC9A17" w14:textId="77777777" w:rsidR="00D87E03" w:rsidRDefault="00D87E03" w:rsidP="000D478C"/>
        </w:tc>
        <w:tc>
          <w:tcPr>
            <w:tcW w:w="377" w:type="pct"/>
          </w:tcPr>
          <w:p w14:paraId="68B02EE8" w14:textId="77777777" w:rsidR="00D87E03" w:rsidRDefault="00D87E03" w:rsidP="000D478C"/>
        </w:tc>
        <w:tc>
          <w:tcPr>
            <w:tcW w:w="1658" w:type="pct"/>
          </w:tcPr>
          <w:p w14:paraId="4A047038" w14:textId="77777777" w:rsidR="00D87E03" w:rsidRDefault="00D87E03" w:rsidP="000D478C"/>
        </w:tc>
      </w:tr>
      <w:tr w:rsidR="00FC49E3" w14:paraId="2B029B9F" w14:textId="77777777" w:rsidTr="00FC49E3">
        <w:tc>
          <w:tcPr>
            <w:tcW w:w="2965" w:type="pct"/>
          </w:tcPr>
          <w:p w14:paraId="0C9B9937" w14:textId="77777777" w:rsidR="00FC49E3" w:rsidRPr="00E97CB2" w:rsidRDefault="00000000" w:rsidP="000D478C">
            <w:pPr>
              <w:pStyle w:val="Kop1"/>
            </w:pPr>
            <w:sdt>
              <w:sdtPr>
                <w:id w:val="-493409906"/>
                <w:placeholder>
                  <w:docPart w:val="46FD8BEE81DF4E47B67A99B54137FFEA"/>
                </w:placeholder>
                <w:temporary/>
                <w:showingPlcHdr/>
                <w15:appearance w15:val="hidden"/>
              </w:sdtPr>
              <w:sdtContent>
                <w:r w:rsidR="00FC49E3" w:rsidRPr="00E97CB2">
                  <w:rPr>
                    <w:rStyle w:val="Tekstvantijdelijkeaanduiding"/>
                    <w:color w:val="auto"/>
                  </w:rPr>
                  <w:t>Experience</w:t>
                </w:r>
              </w:sdtContent>
            </w:sdt>
            <w:r w:rsidR="00FC49E3" w:rsidRPr="00E97CB2">
              <w:t xml:space="preserve"> </w:t>
            </w:r>
          </w:p>
        </w:tc>
        <w:tc>
          <w:tcPr>
            <w:tcW w:w="377" w:type="pct"/>
          </w:tcPr>
          <w:p w14:paraId="4851943E" w14:textId="77777777" w:rsidR="00FC49E3" w:rsidRDefault="00FC49E3" w:rsidP="000D478C"/>
        </w:tc>
        <w:tc>
          <w:tcPr>
            <w:tcW w:w="1658" w:type="pct"/>
          </w:tcPr>
          <w:p w14:paraId="7CB0F060" w14:textId="77777777" w:rsidR="00FC49E3" w:rsidRDefault="00000000" w:rsidP="000D478C">
            <w:pPr>
              <w:pStyle w:val="Kop1"/>
            </w:pPr>
            <w:sdt>
              <w:sdtPr>
                <w:id w:val="2048797112"/>
                <w:placeholder>
                  <w:docPart w:val="0BFB351058DD4701B11E26FC99261F6B"/>
                </w:placeholder>
                <w:temporary/>
                <w:showingPlcHdr/>
                <w15:appearance w15:val="hidden"/>
              </w:sdtPr>
              <w:sdtContent>
                <w:r w:rsidR="00FC49E3">
                  <w:t>Education</w:t>
                </w:r>
              </w:sdtContent>
            </w:sdt>
          </w:p>
        </w:tc>
      </w:tr>
      <w:tr w:rsidR="00D87E03" w:rsidRPr="00F5689F" w14:paraId="0A07A64C" w14:textId="77777777" w:rsidTr="00FC49E3">
        <w:trPr>
          <w:trHeight w:val="115"/>
        </w:trPr>
        <w:tc>
          <w:tcPr>
            <w:tcW w:w="2965" w:type="pct"/>
          </w:tcPr>
          <w:p w14:paraId="1E18E946" w14:textId="77777777" w:rsidR="00D87E0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593BB0D2" wp14:editId="61FB42A7">
                      <wp:extent cx="3871686" cy="0"/>
                      <wp:effectExtent l="0" t="19050" r="33655" b="19050"/>
                      <wp:docPr id="6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0E194FD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</w:tcPr>
          <w:p w14:paraId="3CB9D2FC" w14:textId="77777777" w:rsidR="00D87E03" w:rsidRPr="00F5689F" w:rsidRDefault="00D87E0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</w:tcPr>
          <w:p w14:paraId="3FDFDBFF" w14:textId="77777777" w:rsidR="00D87E0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7F38DCC0" wp14:editId="4379BB05">
                      <wp:extent cx="2103120" cy="0"/>
                      <wp:effectExtent l="0" t="19050" r="30480" b="19050"/>
                      <wp:docPr id="8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57E5627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563F2B29" w14:textId="77777777" w:rsidTr="00FC49E3">
        <w:trPr>
          <w:trHeight w:val="2304"/>
        </w:trPr>
        <w:tc>
          <w:tcPr>
            <w:tcW w:w="2965" w:type="pct"/>
            <w:vMerge w:val="restart"/>
          </w:tcPr>
          <w:p w14:paraId="2A2770F0" w14:textId="77777777" w:rsidR="00FC49E3" w:rsidRDefault="00FC49E3" w:rsidP="00FC49E3">
            <w:pPr>
              <w:pStyle w:val="Jobdescription"/>
            </w:pPr>
          </w:p>
          <w:p w14:paraId="796752A8" w14:textId="35BB4225" w:rsidR="000C5872" w:rsidRPr="00FC49E3" w:rsidRDefault="000C5872" w:rsidP="00FC49E3">
            <w:pPr>
              <w:pStyle w:val="Jobdescription"/>
            </w:pPr>
            <w:r>
              <w:t xml:space="preserve">I have had an internship at the municipality Haarlem. I also have my own projects I work </w:t>
            </w:r>
            <w:proofErr w:type="gramStart"/>
            <w:r>
              <w:t>on</w:t>
            </w:r>
            <w:proofErr w:type="gramEnd"/>
            <w:r>
              <w:t xml:space="preserve"> my free time.</w:t>
            </w:r>
          </w:p>
        </w:tc>
        <w:tc>
          <w:tcPr>
            <w:tcW w:w="377" w:type="pct"/>
            <w:vMerge w:val="restart"/>
          </w:tcPr>
          <w:p w14:paraId="0BDAE52E" w14:textId="77777777" w:rsidR="00FC49E3" w:rsidRDefault="00FC49E3" w:rsidP="000D478C"/>
        </w:tc>
        <w:tc>
          <w:tcPr>
            <w:tcW w:w="1658" w:type="pct"/>
          </w:tcPr>
          <w:p w14:paraId="6796C9C9" w14:textId="69FB4AD7" w:rsidR="00FC49E3" w:rsidRPr="00E6525B" w:rsidRDefault="00D5657B" w:rsidP="000D478C">
            <w:pPr>
              <w:pStyle w:val="DateRange"/>
            </w:pPr>
            <w:r w:rsidRPr="00D5657B">
              <w:t>20</w:t>
            </w:r>
            <w:r w:rsidR="000C5872">
              <w:t>20 - 2024</w:t>
            </w:r>
          </w:p>
          <w:p w14:paraId="1EC80714" w14:textId="7748824A" w:rsidR="00FC49E3" w:rsidRDefault="000C5872" w:rsidP="00FC49E3">
            <w:pPr>
              <w:pStyle w:val="JobTitleandDegree"/>
            </w:pPr>
            <w:proofErr w:type="spellStart"/>
            <w:r>
              <w:t>Hartenlustschool</w:t>
            </w:r>
            <w:proofErr w:type="spellEnd"/>
            <w:r>
              <w:t xml:space="preserve"> (</w:t>
            </w:r>
            <w:proofErr w:type="spellStart"/>
            <w:r>
              <w:t>vmbo-gt</w:t>
            </w:r>
            <w:proofErr w:type="spellEnd"/>
            <w:r>
              <w:t>)</w:t>
            </w:r>
            <w:r w:rsidR="00FC49E3" w:rsidRPr="00E6525B">
              <w:t xml:space="preserve"> </w:t>
            </w:r>
          </w:p>
          <w:p w14:paraId="5C7A83A6" w14:textId="77777777" w:rsidR="000C5872" w:rsidRDefault="000C5872" w:rsidP="00FC49E3">
            <w:pPr>
              <w:pStyle w:val="JobTitleandDegree"/>
            </w:pPr>
          </w:p>
          <w:p w14:paraId="673E0830" w14:textId="366F69E8" w:rsidR="000C5872" w:rsidRPr="00E6525B" w:rsidRDefault="000C5872" w:rsidP="000C5872">
            <w:pPr>
              <w:pStyle w:val="DateRange"/>
            </w:pPr>
            <w:r w:rsidRPr="00D5657B">
              <w:t>20</w:t>
            </w:r>
            <w:r>
              <w:t>2</w:t>
            </w:r>
            <w:r>
              <w:t>4</w:t>
            </w:r>
            <w:r>
              <w:t xml:space="preserve"> </w:t>
            </w:r>
            <w:r>
              <w:t>–</w:t>
            </w:r>
            <w:r>
              <w:t xml:space="preserve"> 202</w:t>
            </w:r>
            <w:r>
              <w:t>?</w:t>
            </w:r>
          </w:p>
          <w:p w14:paraId="61C89662" w14:textId="23610D4B" w:rsidR="000C5872" w:rsidRPr="00E6525B" w:rsidRDefault="000C5872" w:rsidP="00FC49E3">
            <w:pPr>
              <w:pStyle w:val="JobTitleandDegree"/>
            </w:pPr>
            <w:r>
              <w:t xml:space="preserve">Nova </w:t>
            </w:r>
            <w:proofErr w:type="gramStart"/>
            <w:r>
              <w:t>college software development</w:t>
            </w:r>
            <w:proofErr w:type="gramEnd"/>
            <w:r>
              <w:t xml:space="preserve"> MBO</w:t>
            </w:r>
          </w:p>
          <w:p w14:paraId="7AC442AF" w14:textId="51BE4541" w:rsidR="00FC49E3" w:rsidRPr="00273963" w:rsidRDefault="00FC49E3" w:rsidP="00FC49E3"/>
        </w:tc>
      </w:tr>
      <w:tr w:rsidR="00FC49E3" w14:paraId="01E1E5BB" w14:textId="77777777" w:rsidTr="00FC49E3">
        <w:tc>
          <w:tcPr>
            <w:tcW w:w="2965" w:type="pct"/>
            <w:vMerge/>
          </w:tcPr>
          <w:p w14:paraId="506799D6" w14:textId="77777777" w:rsidR="00FC49E3" w:rsidRPr="00E97CB2" w:rsidRDefault="00FC49E3" w:rsidP="000D478C">
            <w:pPr>
              <w:pStyle w:val="Kop1"/>
            </w:pPr>
          </w:p>
        </w:tc>
        <w:tc>
          <w:tcPr>
            <w:tcW w:w="377" w:type="pct"/>
            <w:vMerge/>
          </w:tcPr>
          <w:p w14:paraId="31858DB2" w14:textId="77777777" w:rsidR="00FC49E3" w:rsidRDefault="00FC49E3" w:rsidP="000D478C"/>
        </w:tc>
        <w:tc>
          <w:tcPr>
            <w:tcW w:w="1658" w:type="pct"/>
          </w:tcPr>
          <w:p w14:paraId="6B99AF2B" w14:textId="77777777" w:rsidR="00FC49E3" w:rsidRPr="00E97CB2" w:rsidRDefault="00000000" w:rsidP="000D478C">
            <w:pPr>
              <w:pStyle w:val="Kop1"/>
            </w:pPr>
            <w:sdt>
              <w:sdtPr>
                <w:id w:val="1290015707"/>
                <w:placeholder>
                  <w:docPart w:val="BE3A3AC348D048AB898D6EF354CDEA92"/>
                </w:placeholder>
                <w:temporary/>
                <w:showingPlcHdr/>
                <w15:appearance w15:val="hidden"/>
              </w:sdtPr>
              <w:sdtContent>
                <w:r w:rsidR="00FC49E3">
                  <w:t>Skills</w:t>
                </w:r>
              </w:sdtContent>
            </w:sdt>
          </w:p>
        </w:tc>
      </w:tr>
      <w:tr w:rsidR="00FC49E3" w:rsidRPr="00F5689F" w14:paraId="2A607A20" w14:textId="77777777" w:rsidTr="00FC49E3">
        <w:trPr>
          <w:trHeight w:val="115"/>
        </w:trPr>
        <w:tc>
          <w:tcPr>
            <w:tcW w:w="2965" w:type="pct"/>
            <w:vMerge/>
          </w:tcPr>
          <w:p w14:paraId="5236F9FE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</w:tcPr>
          <w:p w14:paraId="222174EC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</w:tcPr>
          <w:p w14:paraId="788F3E93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30087FAA" wp14:editId="51167639">
                      <wp:extent cx="2103120" cy="0"/>
                      <wp:effectExtent l="0" t="19050" r="30480" b="19050"/>
                      <wp:docPr id="7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68231DE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18D7E465" w14:textId="77777777" w:rsidTr="00FC49E3">
        <w:trPr>
          <w:trHeight w:val="2520"/>
        </w:trPr>
        <w:tc>
          <w:tcPr>
            <w:tcW w:w="2965" w:type="pct"/>
            <w:vMerge/>
          </w:tcPr>
          <w:p w14:paraId="5239E6AE" w14:textId="77777777" w:rsidR="00FC49E3" w:rsidRPr="00E97CB2" w:rsidRDefault="00FC49E3" w:rsidP="000D478C">
            <w:pPr>
              <w:pStyle w:val="DateRange"/>
            </w:pPr>
          </w:p>
        </w:tc>
        <w:tc>
          <w:tcPr>
            <w:tcW w:w="377" w:type="pct"/>
            <w:vMerge/>
          </w:tcPr>
          <w:p w14:paraId="12537EE0" w14:textId="77777777" w:rsidR="00FC49E3" w:rsidRDefault="00FC49E3" w:rsidP="000D478C"/>
        </w:tc>
        <w:sdt>
          <w:sdtPr>
            <w:id w:val="-147828340"/>
            <w:placeholder>
              <w:docPart w:val="9AA5852A0FED4D3EA3703712E4D6FEC3"/>
            </w:placeholder>
            <w:temporary/>
            <w:showingPlcHdr/>
            <w15:appearance w15:val="hidden"/>
          </w:sdtPr>
          <w:sdtContent>
            <w:tc>
              <w:tcPr>
                <w:tcW w:w="1658" w:type="pct"/>
              </w:tcPr>
              <w:p w14:paraId="28370CCD" w14:textId="77777777" w:rsidR="00FC49E3" w:rsidRPr="00D87E03" w:rsidRDefault="00FC49E3" w:rsidP="000D478C">
                <w:pPr>
                  <w:pStyle w:val="SkillsBullets"/>
                  <w:rPr>
                    <w:rStyle w:val="Tekstvantijdelijkeaanduiding"/>
                    <w:color w:val="231F20"/>
                  </w:rPr>
                </w:pPr>
                <w:r w:rsidRPr="00D87E03">
                  <w:rPr>
                    <w:rStyle w:val="Tekstvantijdelijkeaanduiding"/>
                    <w:color w:val="231F20"/>
                  </w:rPr>
                  <w:t xml:space="preserve">Creativity </w:t>
                </w:r>
              </w:p>
              <w:p w14:paraId="62F2DB81" w14:textId="77777777" w:rsidR="00FC49E3" w:rsidRPr="00D87E03" w:rsidRDefault="00FC49E3" w:rsidP="000D478C">
                <w:pPr>
                  <w:pStyle w:val="SkillsBullets"/>
                  <w:rPr>
                    <w:rStyle w:val="Tekstvantijdelijkeaanduiding"/>
                    <w:color w:val="231F20"/>
                  </w:rPr>
                </w:pPr>
                <w:r w:rsidRPr="00D87E03">
                  <w:rPr>
                    <w:rStyle w:val="Tekstvantijdelijkeaanduiding"/>
                    <w:color w:val="231F20"/>
                  </w:rPr>
                  <w:t xml:space="preserve">Leadership </w:t>
                </w:r>
              </w:p>
              <w:p w14:paraId="19DBC533" w14:textId="77777777" w:rsidR="00FC49E3" w:rsidRPr="00D87E03" w:rsidRDefault="00FC49E3" w:rsidP="000D478C">
                <w:pPr>
                  <w:pStyle w:val="SkillsBullets"/>
                  <w:rPr>
                    <w:rStyle w:val="Tekstvantijdelijkeaanduiding"/>
                    <w:color w:val="231F20"/>
                  </w:rPr>
                </w:pPr>
                <w:r w:rsidRPr="00D87E03">
                  <w:rPr>
                    <w:rStyle w:val="Tekstvantijdelijkeaanduiding"/>
                    <w:color w:val="231F20"/>
                  </w:rPr>
                  <w:t xml:space="preserve">Organization </w:t>
                </w:r>
              </w:p>
              <w:p w14:paraId="1F28E722" w14:textId="77777777" w:rsidR="00FC49E3" w:rsidRPr="00D87E03" w:rsidRDefault="00FC49E3" w:rsidP="000D478C">
                <w:pPr>
                  <w:pStyle w:val="SkillsBullets"/>
                  <w:rPr>
                    <w:rStyle w:val="Tekstvantijdelijkeaanduiding"/>
                    <w:color w:val="231F20"/>
                  </w:rPr>
                </w:pPr>
                <w:r w:rsidRPr="00D87E03">
                  <w:rPr>
                    <w:rStyle w:val="Tekstvantijdelijkeaanduiding"/>
                    <w:color w:val="231F20"/>
                  </w:rPr>
                  <w:t>Problem solving</w:t>
                </w:r>
              </w:p>
              <w:p w14:paraId="7F37C044" w14:textId="77777777" w:rsidR="00FC49E3" w:rsidRPr="00E6525B" w:rsidRDefault="00FC49E3" w:rsidP="000D478C">
                <w:pPr>
                  <w:pStyle w:val="SkillsBullets"/>
                </w:pPr>
                <w:r w:rsidRPr="00D87E03">
                  <w:rPr>
                    <w:rStyle w:val="Tekstvantijdelijkeaanduiding"/>
                    <w:color w:val="231F20"/>
                  </w:rPr>
                  <w:t>Teamwork</w:t>
                </w:r>
              </w:p>
            </w:tc>
          </w:sdtContent>
        </w:sdt>
      </w:tr>
      <w:tr w:rsidR="00FC49E3" w14:paraId="48A0D57B" w14:textId="77777777" w:rsidTr="00FC49E3">
        <w:tc>
          <w:tcPr>
            <w:tcW w:w="2965" w:type="pct"/>
            <w:vMerge/>
          </w:tcPr>
          <w:p w14:paraId="2D61BB8D" w14:textId="77777777" w:rsidR="00FC49E3" w:rsidRPr="00E97CB2" w:rsidRDefault="00FC49E3" w:rsidP="000D478C">
            <w:pPr>
              <w:pStyle w:val="Kop1"/>
            </w:pPr>
          </w:p>
        </w:tc>
        <w:tc>
          <w:tcPr>
            <w:tcW w:w="377" w:type="pct"/>
            <w:vMerge/>
          </w:tcPr>
          <w:p w14:paraId="1964E74B" w14:textId="77777777" w:rsidR="00FC49E3" w:rsidRDefault="00FC49E3" w:rsidP="000D478C"/>
        </w:tc>
        <w:tc>
          <w:tcPr>
            <w:tcW w:w="1658" w:type="pct"/>
          </w:tcPr>
          <w:p w14:paraId="4F09DE45" w14:textId="77777777" w:rsidR="00FC49E3" w:rsidRPr="00E97CB2" w:rsidRDefault="00000000" w:rsidP="000D478C">
            <w:pPr>
              <w:pStyle w:val="Kop1"/>
            </w:pPr>
            <w:sdt>
              <w:sdtPr>
                <w:id w:val="-1153761861"/>
                <w:placeholder>
                  <w:docPart w:val="94E6297439C74EB09209EA8829580137"/>
                </w:placeholder>
                <w:temporary/>
                <w:showingPlcHdr/>
                <w15:appearance w15:val="hidden"/>
              </w:sdtPr>
              <w:sdtContent>
                <w:r w:rsidR="00FC49E3">
                  <w:t>Contact</w:t>
                </w:r>
              </w:sdtContent>
            </w:sdt>
          </w:p>
        </w:tc>
      </w:tr>
      <w:tr w:rsidR="00FC49E3" w:rsidRPr="00F5689F" w14:paraId="352B1E18" w14:textId="77777777" w:rsidTr="00FC49E3">
        <w:trPr>
          <w:trHeight w:val="115"/>
        </w:trPr>
        <w:tc>
          <w:tcPr>
            <w:tcW w:w="2965" w:type="pct"/>
            <w:vMerge/>
          </w:tcPr>
          <w:p w14:paraId="5D2AB669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</w:tcPr>
          <w:p w14:paraId="4AA4B51B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</w:tcPr>
          <w:p w14:paraId="2BC4BA48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65C23DE6" wp14:editId="67CD8E8C">
                      <wp:extent cx="2103120" cy="0"/>
                      <wp:effectExtent l="0" t="19050" r="30480" b="19050"/>
                      <wp:docPr id="18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0D42576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5A1CD1DA" w14:textId="77777777" w:rsidTr="00FC49E3">
        <w:trPr>
          <w:trHeight w:val="2448"/>
        </w:trPr>
        <w:tc>
          <w:tcPr>
            <w:tcW w:w="2965" w:type="pct"/>
            <w:vMerge/>
          </w:tcPr>
          <w:p w14:paraId="522E5290" w14:textId="77777777" w:rsidR="00FC49E3" w:rsidRPr="00E97CB2" w:rsidRDefault="00FC49E3" w:rsidP="000D478C">
            <w:pPr>
              <w:pStyle w:val="DateRange"/>
            </w:pPr>
          </w:p>
        </w:tc>
        <w:tc>
          <w:tcPr>
            <w:tcW w:w="377" w:type="pct"/>
            <w:vMerge/>
          </w:tcPr>
          <w:p w14:paraId="562241F7" w14:textId="77777777" w:rsidR="00FC49E3" w:rsidRDefault="00FC49E3" w:rsidP="000D478C"/>
        </w:tc>
        <w:tc>
          <w:tcPr>
            <w:tcW w:w="1658" w:type="pct"/>
          </w:tcPr>
          <w:p w14:paraId="50489E2C" w14:textId="7BD3340C" w:rsidR="00FC49E3" w:rsidRPr="00D87E03" w:rsidRDefault="000C5872" w:rsidP="000D478C">
            <w:pPr>
              <w:pStyle w:val="BodyContactInfo"/>
            </w:pPr>
            <w:r>
              <w:t>Haarlem</w:t>
            </w:r>
            <w:r w:rsidR="00FC49E3" w:rsidRPr="00D87E03">
              <w:t xml:space="preserve"> </w:t>
            </w:r>
          </w:p>
          <w:p w14:paraId="0CE8D6ED" w14:textId="3FF9B167" w:rsidR="00FC49E3" w:rsidRPr="00D87E03" w:rsidRDefault="000C5872" w:rsidP="000D478C">
            <w:pPr>
              <w:pStyle w:val="BodyContactInfo"/>
            </w:pPr>
            <w:r>
              <w:t>+31 6 25257540</w:t>
            </w:r>
            <w:r w:rsidR="00FC49E3" w:rsidRPr="00D87E03">
              <w:t xml:space="preserve"> </w:t>
            </w:r>
          </w:p>
          <w:p w14:paraId="5B8A0CE0" w14:textId="6DCB925F" w:rsidR="00FC49E3" w:rsidRPr="000C5872" w:rsidRDefault="000C5872" w:rsidP="004738EF">
            <w:pPr>
              <w:pStyle w:val="BodyContactInfo"/>
              <w:rPr>
                <w:lang w:val="en-GB"/>
              </w:rPr>
            </w:pPr>
            <w:r>
              <w:t>Nielsvanderpijl023</w:t>
            </w:r>
            <w:r>
              <w:rPr>
                <w:lang w:val="en-GB"/>
              </w:rPr>
              <w:t>@gmail.com</w:t>
            </w:r>
          </w:p>
        </w:tc>
      </w:tr>
    </w:tbl>
    <w:p w14:paraId="1EAB884A" w14:textId="77777777" w:rsidR="00340C75" w:rsidRPr="00F5689F" w:rsidRDefault="00340C75" w:rsidP="00F5689F"/>
    <w:sectPr w:rsidR="00340C75" w:rsidRPr="00F5689F" w:rsidSect="00F5689F">
      <w:pgSz w:w="12240" w:h="15840"/>
      <w:pgMar w:top="720" w:right="734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7CA50" w14:textId="77777777" w:rsidR="00AC26F0" w:rsidRDefault="00AC26F0" w:rsidP="001B56AD">
      <w:pPr>
        <w:spacing w:line="240" w:lineRule="auto"/>
      </w:pPr>
      <w:r>
        <w:separator/>
      </w:r>
    </w:p>
  </w:endnote>
  <w:endnote w:type="continuationSeparator" w:id="0">
    <w:p w14:paraId="3CE61DA2" w14:textId="77777777" w:rsidR="00AC26F0" w:rsidRDefault="00AC26F0" w:rsidP="001B5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917A9" w14:textId="77777777" w:rsidR="00AC26F0" w:rsidRDefault="00AC26F0" w:rsidP="001B56AD">
      <w:pPr>
        <w:spacing w:line="240" w:lineRule="auto"/>
      </w:pPr>
      <w:r>
        <w:separator/>
      </w:r>
    </w:p>
  </w:footnote>
  <w:footnote w:type="continuationSeparator" w:id="0">
    <w:p w14:paraId="6A437D16" w14:textId="77777777" w:rsidR="00AC26F0" w:rsidRDefault="00AC26F0" w:rsidP="001B56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187058098">
    <w:abstractNumId w:val="2"/>
  </w:num>
  <w:num w:numId="2" w16cid:durableId="767773655">
    <w:abstractNumId w:val="4"/>
  </w:num>
  <w:num w:numId="3" w16cid:durableId="209806148">
    <w:abstractNumId w:val="3"/>
  </w:num>
  <w:num w:numId="4" w16cid:durableId="465776972">
    <w:abstractNumId w:val="0"/>
  </w:num>
  <w:num w:numId="5" w16cid:durableId="371006958">
    <w:abstractNumId w:val="1"/>
  </w:num>
  <w:num w:numId="6" w16cid:durableId="1482574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72"/>
    <w:rsid w:val="000430BC"/>
    <w:rsid w:val="000B7E9E"/>
    <w:rsid w:val="000C5872"/>
    <w:rsid w:val="001B56AD"/>
    <w:rsid w:val="00273963"/>
    <w:rsid w:val="00340C75"/>
    <w:rsid w:val="00382431"/>
    <w:rsid w:val="003E6D64"/>
    <w:rsid w:val="003F6860"/>
    <w:rsid w:val="004738EF"/>
    <w:rsid w:val="004C7E05"/>
    <w:rsid w:val="005047E5"/>
    <w:rsid w:val="005B1B13"/>
    <w:rsid w:val="005D49CA"/>
    <w:rsid w:val="006F7F1C"/>
    <w:rsid w:val="007466F4"/>
    <w:rsid w:val="00793691"/>
    <w:rsid w:val="00810BD7"/>
    <w:rsid w:val="00851431"/>
    <w:rsid w:val="008539E9"/>
    <w:rsid w:val="0086291E"/>
    <w:rsid w:val="00875340"/>
    <w:rsid w:val="009958F9"/>
    <w:rsid w:val="00A1439F"/>
    <w:rsid w:val="00A635D5"/>
    <w:rsid w:val="00A82D03"/>
    <w:rsid w:val="00AC26F0"/>
    <w:rsid w:val="00B80EE9"/>
    <w:rsid w:val="00BA5462"/>
    <w:rsid w:val="00BB23D5"/>
    <w:rsid w:val="00C764ED"/>
    <w:rsid w:val="00C8183F"/>
    <w:rsid w:val="00C83E97"/>
    <w:rsid w:val="00D5657B"/>
    <w:rsid w:val="00D87E03"/>
    <w:rsid w:val="00E33B3B"/>
    <w:rsid w:val="00E6525B"/>
    <w:rsid w:val="00E725E9"/>
    <w:rsid w:val="00E97CB2"/>
    <w:rsid w:val="00ED6E70"/>
    <w:rsid w:val="00EF10F2"/>
    <w:rsid w:val="00F41ACF"/>
    <w:rsid w:val="00F5689F"/>
    <w:rsid w:val="00F7064C"/>
    <w:rsid w:val="00FA6B46"/>
    <w:rsid w:val="00FC49E3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578D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49E3"/>
    <w:pPr>
      <w:spacing w:line="312" w:lineRule="auto"/>
    </w:pPr>
    <w:rPr>
      <w:rFonts w:eastAsia="Arial" w:cs="Arial"/>
      <w:sz w:val="18"/>
      <w:szCs w:val="16"/>
      <w:lang w:bidi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FC49E3"/>
    <w:pPr>
      <w:spacing w:line="240" w:lineRule="auto"/>
      <w:outlineLvl w:val="0"/>
    </w:pPr>
    <w:rPr>
      <w:b/>
      <w:bCs/>
      <w:sz w:val="32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Kop3">
    <w:name w:val="heading 3"/>
    <w:aliases w:val="Heading 3 Section Category"/>
    <w:basedOn w:val="Standaard"/>
    <w:next w:val="Standaard"/>
    <w:link w:val="Kop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Kop4">
    <w:name w:val="heading 4"/>
    <w:aliases w:val="Heading 4 Job Title"/>
    <w:basedOn w:val="Standaard"/>
    <w:next w:val="Standaard"/>
    <w:link w:val="Kop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uiPriority w:val="1"/>
    <w:semiHidden/>
    <w:qFormat/>
    <w:rsid w:val="00EF10F2"/>
  </w:style>
  <w:style w:type="paragraph" w:styleId="Lijstalinea">
    <w:name w:val="List Paragraph"/>
    <w:basedOn w:val="Standaard"/>
    <w:uiPriority w:val="1"/>
    <w:semiHidden/>
    <w:qFormat/>
  </w:style>
  <w:style w:type="paragraph" w:customStyle="1" w:styleId="TableParagraph">
    <w:name w:val="Table Paragraph"/>
    <w:basedOn w:val="Standaard"/>
    <w:uiPriority w:val="1"/>
    <w:semiHidden/>
    <w:qFormat/>
  </w:style>
  <w:style w:type="character" w:customStyle="1" w:styleId="Kop1Char">
    <w:name w:val="Kop 1 Char"/>
    <w:basedOn w:val="Standaardalinea-lettertype"/>
    <w:link w:val="Kop1"/>
    <w:uiPriority w:val="9"/>
    <w:rsid w:val="00FC49E3"/>
    <w:rPr>
      <w:rFonts w:eastAsia="Arial" w:cs="Arial"/>
      <w:b/>
      <w:bCs/>
      <w:sz w:val="32"/>
      <w:szCs w:val="40"/>
      <w:lang w:bidi="en-US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Kop3Char">
    <w:name w:val="Kop 3 Char"/>
    <w:aliases w:val="Heading 3 Section Category Char"/>
    <w:basedOn w:val="Standaardalinea-lettertype"/>
    <w:link w:val="Kop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Kop4Char">
    <w:name w:val="Kop 4 Char"/>
    <w:aliases w:val="Heading 4 Job Title Char"/>
    <w:basedOn w:val="Standaardalinea-lettertype"/>
    <w:link w:val="Kop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odyContactInfo">
    <w:name w:val="Body Contact Info"/>
    <w:basedOn w:val="Plattetekst"/>
    <w:qFormat/>
    <w:rsid w:val="00D87E03"/>
    <w:pPr>
      <w:spacing w:before="240"/>
      <w:ind w:left="14"/>
      <w:contextualSpacing/>
    </w:pPr>
  </w:style>
  <w:style w:type="paragraph" w:customStyle="1" w:styleId="SkillsBullets">
    <w:name w:val="Skills Bullets"/>
    <w:basedOn w:val="BulletsSkills"/>
    <w:qFormat/>
    <w:rsid w:val="00D87E03"/>
  </w:style>
  <w:style w:type="paragraph" w:customStyle="1" w:styleId="BulletsSkills">
    <w:name w:val="Bullets Skills"/>
    <w:basedOn w:val="BodyContactInfo"/>
    <w:semiHidden/>
    <w:qFormat/>
    <w:rsid w:val="00EF10F2"/>
    <w:pPr>
      <w:numPr>
        <w:numId w:val="5"/>
      </w:numPr>
    </w:pPr>
  </w:style>
  <w:style w:type="paragraph" w:styleId="Titel">
    <w:name w:val="Title"/>
    <w:basedOn w:val="Standaard"/>
    <w:next w:val="Standaard"/>
    <w:link w:val="TitelChar"/>
    <w:uiPriority w:val="10"/>
    <w:qFormat/>
    <w:rsid w:val="00FC49E3"/>
    <w:pPr>
      <w:spacing w:line="216" w:lineRule="auto"/>
      <w:outlineLvl w:val="0"/>
    </w:pPr>
    <w:rPr>
      <w:rFonts w:asciiTheme="majorHAnsi" w:hAnsiTheme="majorHAnsi"/>
      <w:b/>
      <w:spacing w:val="-16"/>
      <w:sz w:val="72"/>
    </w:rPr>
  </w:style>
  <w:style w:type="character" w:customStyle="1" w:styleId="TitelChar">
    <w:name w:val="Titel Char"/>
    <w:basedOn w:val="Standaardalinea-lettertype"/>
    <w:link w:val="Titel"/>
    <w:uiPriority w:val="10"/>
    <w:rsid w:val="00FC49E3"/>
    <w:rPr>
      <w:rFonts w:asciiTheme="majorHAnsi" w:eastAsia="Arial" w:hAnsiTheme="majorHAnsi" w:cs="Arial"/>
      <w:b/>
      <w:spacing w:val="-16"/>
      <w:sz w:val="72"/>
      <w:szCs w:val="16"/>
      <w:lang w:bidi="en-US"/>
    </w:rPr>
  </w:style>
  <w:style w:type="character" w:customStyle="1" w:styleId="ItalicJobLocation">
    <w:name w:val="Italic Job Location"/>
    <w:basedOn w:val="Standaardalinea-lettertype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Standaardalinea-lettertype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Standaard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Ondertitel">
    <w:name w:val="Subtitle"/>
    <w:basedOn w:val="Kop2"/>
    <w:next w:val="Standaard"/>
    <w:link w:val="OndertitelChar"/>
    <w:uiPriority w:val="11"/>
    <w:qFormat/>
    <w:rsid w:val="00FC49E3"/>
    <w:pPr>
      <w:spacing w:before="0" w:line="240" w:lineRule="auto"/>
      <w:ind w:left="0"/>
    </w:pPr>
    <w:rPr>
      <w:rFonts w:asciiTheme="majorHAnsi" w:hAnsiTheme="majorHAnsi"/>
      <w:sz w:val="40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49E3"/>
    <w:rPr>
      <w:rFonts w:asciiTheme="majorHAnsi" w:eastAsia="Arial" w:hAnsiTheme="majorHAnsi" w:cs="Arial"/>
      <w:sz w:val="40"/>
      <w:szCs w:val="16"/>
      <w:lang w:bidi="en-US"/>
    </w:rPr>
  </w:style>
  <w:style w:type="character" w:styleId="Tekstvantijdelijkeaanduiding">
    <w:name w:val="Placeholder Text"/>
    <w:basedOn w:val="Standaardalinea-lettertype"/>
    <w:uiPriority w:val="99"/>
    <w:semiHidden/>
    <w:rsid w:val="00F5689F"/>
    <w:rPr>
      <w:color w:val="808080"/>
    </w:rPr>
  </w:style>
  <w:style w:type="table" w:styleId="Tabelraster">
    <w:name w:val="Table Grid"/>
    <w:basedOn w:val="Standaardtabe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F5689F"/>
    <w:rPr>
      <w:color w:val="4495A2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ObjectiveHeading">
    <w:name w:val="Objective Heading"/>
    <w:basedOn w:val="Standaard"/>
    <w:qFormat/>
    <w:rsid w:val="00E97CB2"/>
    <w:rPr>
      <w:b/>
      <w:bCs/>
      <w:sz w:val="20"/>
      <w:szCs w:val="20"/>
    </w:rPr>
  </w:style>
  <w:style w:type="paragraph" w:customStyle="1" w:styleId="DateRange">
    <w:name w:val="Date Range"/>
    <w:basedOn w:val="Standaard"/>
    <w:qFormat/>
    <w:rsid w:val="00FC49E3"/>
    <w:pPr>
      <w:spacing w:before="240" w:line="240" w:lineRule="auto"/>
    </w:pPr>
    <w:rPr>
      <w:sz w:val="22"/>
      <w:szCs w:val="24"/>
    </w:rPr>
  </w:style>
  <w:style w:type="paragraph" w:customStyle="1" w:styleId="JobTitleandDegree">
    <w:name w:val="Job Title and Degree"/>
    <w:basedOn w:val="Standaard"/>
    <w:qFormat/>
    <w:rsid w:val="00FC49E3"/>
    <w:pPr>
      <w:spacing w:line="240" w:lineRule="auto"/>
    </w:pPr>
    <w:rPr>
      <w:b/>
      <w:sz w:val="22"/>
    </w:rPr>
  </w:style>
  <w:style w:type="character" w:customStyle="1" w:styleId="CompanyName">
    <w:name w:val="Company Name"/>
    <w:basedOn w:val="Standaardalinea-lettertype"/>
    <w:uiPriority w:val="1"/>
    <w:qFormat/>
    <w:rsid w:val="00E97CB2"/>
    <w:rPr>
      <w:i/>
    </w:rPr>
  </w:style>
  <w:style w:type="paragraph" w:customStyle="1" w:styleId="Jobdescription">
    <w:name w:val="Job description"/>
    <w:basedOn w:val="Standaard"/>
    <w:qFormat/>
    <w:rsid w:val="00FC49E3"/>
    <w:pPr>
      <w:spacing w:after="240"/>
      <w:ind w:right="720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4C7E05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4C7E05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Koptekst">
    <w:name w:val="header"/>
    <w:basedOn w:val="Standaard"/>
    <w:link w:val="Koptekst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B56AD"/>
    <w:rPr>
      <w:rFonts w:eastAsia="Arial" w:cs="Arial"/>
      <w:color w:val="231F20"/>
      <w:sz w:val="16"/>
      <w:szCs w:val="16"/>
      <w:lang w:bidi="en-US"/>
    </w:rPr>
  </w:style>
  <w:style w:type="paragraph" w:styleId="Voettekst">
    <w:name w:val="footer"/>
    <w:basedOn w:val="Standaard"/>
    <w:link w:val="Voettekst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B56AD"/>
    <w:rPr>
      <w:rFonts w:eastAsia="Arial" w:cs="Arial"/>
      <w:color w:val="231F20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meg\AppData\Roaming\Microsoft\Templates\Impac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FD8BEE81DF4E47B67A99B54137FFE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9F770DF-B8EE-4265-A4CC-95D034F7CD13}"/>
      </w:docPartPr>
      <w:docPartBody>
        <w:p w:rsidR="00000000" w:rsidRDefault="00000000">
          <w:pPr>
            <w:pStyle w:val="46FD8BEE81DF4E47B67A99B54137FFEA"/>
          </w:pPr>
          <w:r w:rsidRPr="00E97CB2">
            <w:rPr>
              <w:rStyle w:val="Tekstvantijdelijkeaanduiding"/>
            </w:rPr>
            <w:t>Experience</w:t>
          </w:r>
        </w:p>
      </w:docPartBody>
    </w:docPart>
    <w:docPart>
      <w:docPartPr>
        <w:name w:val="0BFB351058DD4701B11E26FC99261F6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EDECC07-E173-43C1-9377-0EA9F3BACB9C}"/>
      </w:docPartPr>
      <w:docPartBody>
        <w:p w:rsidR="00000000" w:rsidRDefault="00000000">
          <w:pPr>
            <w:pStyle w:val="0BFB351058DD4701B11E26FC99261F6B"/>
          </w:pPr>
          <w:r>
            <w:t>Education</w:t>
          </w:r>
        </w:p>
      </w:docPartBody>
    </w:docPart>
    <w:docPart>
      <w:docPartPr>
        <w:name w:val="BE3A3AC348D048AB898D6EF354CDEA9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A85847D-0C6F-491A-89EA-95C6B4DDD01F}"/>
      </w:docPartPr>
      <w:docPartBody>
        <w:p w:rsidR="00000000" w:rsidRDefault="00000000">
          <w:pPr>
            <w:pStyle w:val="BE3A3AC348D048AB898D6EF354CDEA92"/>
          </w:pPr>
          <w:r>
            <w:t>Skills</w:t>
          </w:r>
        </w:p>
      </w:docPartBody>
    </w:docPart>
    <w:docPart>
      <w:docPartPr>
        <w:name w:val="9AA5852A0FED4D3EA3703712E4D6FEC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6BED1EF-DA7C-42C7-9F12-218B9CF9EB9A}"/>
      </w:docPartPr>
      <w:docPartBody>
        <w:p w:rsidR="00000000" w:rsidRPr="00D87E03" w:rsidRDefault="00000000" w:rsidP="000D478C">
          <w:pPr>
            <w:pStyle w:val="SkillsBullets"/>
            <w:rPr>
              <w:rStyle w:val="Tekstvantijdelijkeaanduiding"/>
              <w:color w:val="231F20"/>
            </w:rPr>
          </w:pPr>
          <w:r w:rsidRPr="00D87E03">
            <w:rPr>
              <w:rStyle w:val="Tekstvantijdelijkeaanduiding"/>
              <w:color w:val="231F20"/>
            </w:rPr>
            <w:t xml:space="preserve">Creativity </w:t>
          </w:r>
        </w:p>
        <w:p w:rsidR="00000000" w:rsidRPr="00D87E03" w:rsidRDefault="00000000" w:rsidP="000D478C">
          <w:pPr>
            <w:pStyle w:val="SkillsBullets"/>
            <w:rPr>
              <w:rStyle w:val="Tekstvantijdelijkeaanduiding"/>
              <w:color w:val="231F20"/>
            </w:rPr>
          </w:pPr>
          <w:r w:rsidRPr="00D87E03">
            <w:rPr>
              <w:rStyle w:val="Tekstvantijdelijkeaanduiding"/>
              <w:color w:val="231F20"/>
            </w:rPr>
            <w:t xml:space="preserve">Leadership </w:t>
          </w:r>
        </w:p>
        <w:p w:rsidR="00000000" w:rsidRPr="00D87E03" w:rsidRDefault="00000000" w:rsidP="000D478C">
          <w:pPr>
            <w:pStyle w:val="SkillsBullets"/>
            <w:rPr>
              <w:rStyle w:val="Tekstvantijdelijkeaanduiding"/>
              <w:color w:val="231F20"/>
            </w:rPr>
          </w:pPr>
          <w:r w:rsidRPr="00D87E03">
            <w:rPr>
              <w:rStyle w:val="Tekstvantijdelijkeaanduiding"/>
              <w:color w:val="231F20"/>
            </w:rPr>
            <w:t xml:space="preserve">Organization </w:t>
          </w:r>
        </w:p>
        <w:p w:rsidR="00000000" w:rsidRPr="00D87E03" w:rsidRDefault="00000000" w:rsidP="000D478C">
          <w:pPr>
            <w:pStyle w:val="SkillsBullets"/>
            <w:rPr>
              <w:rStyle w:val="Tekstvantijdelijkeaanduiding"/>
              <w:color w:val="231F20"/>
            </w:rPr>
          </w:pPr>
          <w:r w:rsidRPr="00D87E03">
            <w:rPr>
              <w:rStyle w:val="Tekstvantijdelijkeaanduiding"/>
              <w:color w:val="231F20"/>
            </w:rPr>
            <w:t>Problem solving</w:t>
          </w:r>
        </w:p>
        <w:p w:rsidR="00000000" w:rsidRDefault="00000000">
          <w:pPr>
            <w:pStyle w:val="9AA5852A0FED4D3EA3703712E4D6FEC3"/>
          </w:pPr>
          <w:r w:rsidRPr="00D87E03">
            <w:rPr>
              <w:rStyle w:val="Tekstvantijdelijkeaanduiding"/>
              <w:color w:val="231F20"/>
            </w:rPr>
            <w:t>Teamwork</w:t>
          </w:r>
        </w:p>
      </w:docPartBody>
    </w:docPart>
    <w:docPart>
      <w:docPartPr>
        <w:name w:val="94E6297439C74EB09209EA882958013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28C4F82-B21F-4DA6-B9AA-A9D425378CF3}"/>
      </w:docPartPr>
      <w:docPartBody>
        <w:p w:rsidR="00000000" w:rsidRDefault="00000000">
          <w:pPr>
            <w:pStyle w:val="94E6297439C74EB09209EA8829580137"/>
          </w:pPr>
          <w:r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2877805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09"/>
    <w:rsid w:val="00275009"/>
    <w:rsid w:val="0038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E089A629BB8A4EBF85B56291CDFEDB44">
    <w:name w:val="E089A629BB8A4EBF85B56291CDFEDB44"/>
  </w:style>
  <w:style w:type="paragraph" w:customStyle="1" w:styleId="1E3F13B1F6CE4D659A99414D07B72A4E">
    <w:name w:val="1E3F13B1F6CE4D659A99414D07B72A4E"/>
  </w:style>
  <w:style w:type="paragraph" w:customStyle="1" w:styleId="FB135A519C6345D49448ACA10F660760">
    <w:name w:val="FB135A519C6345D49448ACA10F660760"/>
  </w:style>
  <w:style w:type="character" w:styleId="Tekstvantijdelijkeaanduiding">
    <w:name w:val="Placeholder Text"/>
    <w:basedOn w:val="Standaardalinea-lettertype"/>
    <w:uiPriority w:val="99"/>
    <w:semiHidden/>
    <w:rPr>
      <w:color w:val="808080"/>
    </w:rPr>
  </w:style>
  <w:style w:type="paragraph" w:customStyle="1" w:styleId="C6F0FABB6EB24618961B74AA9F697883">
    <w:name w:val="C6F0FABB6EB24618961B74AA9F697883"/>
  </w:style>
  <w:style w:type="paragraph" w:customStyle="1" w:styleId="139FFA099A3D4B6FA1F4A8427B50804B">
    <w:name w:val="139FFA099A3D4B6FA1F4A8427B50804B"/>
  </w:style>
  <w:style w:type="paragraph" w:customStyle="1" w:styleId="B2C87D39F2AF43FF8E47ADDCBCD1EB28">
    <w:name w:val="B2C87D39F2AF43FF8E47ADDCBCD1EB28"/>
  </w:style>
  <w:style w:type="character" w:customStyle="1" w:styleId="CompanyName">
    <w:name w:val="Company Name"/>
    <w:basedOn w:val="Standaardalinea-lettertype"/>
    <w:uiPriority w:val="1"/>
    <w:qFormat/>
    <w:rPr>
      <w:i/>
    </w:rPr>
  </w:style>
  <w:style w:type="paragraph" w:customStyle="1" w:styleId="4FDA947BD8314CED92FA5448D5AA336E">
    <w:name w:val="4FDA947BD8314CED92FA5448D5AA336E"/>
  </w:style>
  <w:style w:type="paragraph" w:customStyle="1" w:styleId="C9B6A1C96CDE4B63964582AE1E51E20F">
    <w:name w:val="C9B6A1C96CDE4B63964582AE1E51E20F"/>
  </w:style>
  <w:style w:type="paragraph" w:customStyle="1" w:styleId="7413364F604C44EBBA31EEE47151D8DC">
    <w:name w:val="7413364F604C44EBBA31EEE47151D8DC"/>
  </w:style>
  <w:style w:type="paragraph" w:customStyle="1" w:styleId="B1AF6180AC67444B813A4AFC120C9149">
    <w:name w:val="B1AF6180AC67444B813A4AFC120C9149"/>
  </w:style>
  <w:style w:type="paragraph" w:customStyle="1" w:styleId="0F6F8D2B3E064F3CAAB211CF1089E924">
    <w:name w:val="0F6F8D2B3E064F3CAAB211CF1089E924"/>
  </w:style>
  <w:style w:type="paragraph" w:customStyle="1" w:styleId="9364081FE70E472DBC26DD7C40A19786">
    <w:name w:val="9364081FE70E472DBC26DD7C40A19786"/>
  </w:style>
  <w:style w:type="paragraph" w:customStyle="1" w:styleId="B9A0053BEDF44280A8C0937C9094C1B0">
    <w:name w:val="B9A0053BEDF44280A8C0937C9094C1B0"/>
  </w:style>
  <w:style w:type="paragraph" w:customStyle="1" w:styleId="D2404632082142A382D310CC655588FD">
    <w:name w:val="D2404632082142A382D310CC655588FD"/>
  </w:style>
  <w:style w:type="paragraph" w:customStyle="1" w:styleId="AE3EFE9A7339462E9B9A3C9F4FB4C076">
    <w:name w:val="AE3EFE9A7339462E9B9A3C9F4FB4C076"/>
  </w:style>
  <w:style w:type="paragraph" w:customStyle="1" w:styleId="4DAEE3A5422D492C8CA7C695A99566E8">
    <w:name w:val="4DAEE3A5422D492C8CA7C695A99566E8"/>
  </w:style>
  <w:style w:type="paragraph" w:customStyle="1" w:styleId="SkillsBullets">
    <w:name w:val="Skills Bullets"/>
    <w:basedOn w:val="BulletsSkills"/>
    <w:qFormat/>
  </w:style>
  <w:style w:type="paragraph" w:customStyle="1" w:styleId="BulletsSkills">
    <w:name w:val="Bullets Skills"/>
    <w:basedOn w:val="Standaard"/>
    <w:qFormat/>
    <w:pPr>
      <w:widowControl w:val="0"/>
      <w:numPr>
        <w:numId w:val="1"/>
      </w:numPr>
      <w:autoSpaceDE w:val="0"/>
      <w:autoSpaceDN w:val="0"/>
      <w:spacing w:before="240" w:after="0" w:line="312" w:lineRule="auto"/>
      <w:contextualSpacing/>
    </w:pPr>
    <w:rPr>
      <w:rFonts w:eastAsia="Arial" w:cs="Arial"/>
      <w:kern w:val="0"/>
      <w:sz w:val="18"/>
      <w:szCs w:val="16"/>
      <w:lang w:val="en-US" w:eastAsia="en-US" w:bidi="en-US"/>
      <w14:ligatures w14:val="none"/>
    </w:rPr>
  </w:style>
  <w:style w:type="paragraph" w:customStyle="1" w:styleId="6E1FCA5C5E714649887B62B79259125D">
    <w:name w:val="6E1FCA5C5E714649887B62B79259125D"/>
  </w:style>
  <w:style w:type="paragraph" w:customStyle="1" w:styleId="02498FD568E94F3D955149D434ABCB1C">
    <w:name w:val="02498FD568E94F3D955149D434ABCB1C"/>
  </w:style>
  <w:style w:type="paragraph" w:customStyle="1" w:styleId="8C72C13DE911440A817F7F44D2D1694D">
    <w:name w:val="8C72C13DE911440A817F7F44D2D1694D"/>
  </w:style>
  <w:style w:type="paragraph" w:customStyle="1" w:styleId="E877F96AAD3C439F862D233CDF824990">
    <w:name w:val="E877F96AAD3C439F862D233CDF824990"/>
  </w:style>
  <w:style w:type="paragraph" w:customStyle="1" w:styleId="47230C51FB03482CB355E0E09C38EF66">
    <w:name w:val="47230C51FB03482CB355E0E09C38EF66"/>
  </w:style>
  <w:style w:type="paragraph" w:customStyle="1" w:styleId="92265FAA66A545F283149D23C4664D84">
    <w:name w:val="92265FAA66A545F283149D23C4664D84"/>
  </w:style>
  <w:style w:type="paragraph" w:customStyle="1" w:styleId="73BB78A1F06F4E53ABBA7997A54EC4C0">
    <w:name w:val="73BB78A1F06F4E53ABBA7997A54EC4C0"/>
  </w:style>
  <w:style w:type="paragraph" w:customStyle="1" w:styleId="6402C07C54B2469CA44CC77D0B0AD122">
    <w:name w:val="6402C07C54B2469CA44CC77D0B0AD122"/>
  </w:style>
  <w:style w:type="paragraph" w:customStyle="1" w:styleId="A3E9432DF4C94302AD153DF966311DF1">
    <w:name w:val="A3E9432DF4C94302AD153DF966311DF1"/>
  </w:style>
  <w:style w:type="paragraph" w:customStyle="1" w:styleId="A68CF91B09B5409AA702E4C62503C8E8">
    <w:name w:val="A68CF91B09B5409AA702E4C62503C8E8"/>
  </w:style>
  <w:style w:type="paragraph" w:customStyle="1" w:styleId="82D0C2997A1D43DBB007975DE90998C3">
    <w:name w:val="82D0C2997A1D43DBB007975DE90998C3"/>
  </w:style>
  <w:style w:type="paragraph" w:customStyle="1" w:styleId="D0ABD34888FB4C36A6482A8198489414">
    <w:name w:val="D0ABD34888FB4C36A6482A8198489414"/>
  </w:style>
  <w:style w:type="paragraph" w:customStyle="1" w:styleId="2AACB43862D0435992070BC6E41C15C5">
    <w:name w:val="2AACB43862D0435992070BC6E41C15C5"/>
  </w:style>
  <w:style w:type="paragraph" w:customStyle="1" w:styleId="7A32E45DCA824BFA9B8625E0974831D0">
    <w:name w:val="7A32E45DCA824BFA9B8625E0974831D0"/>
  </w:style>
  <w:style w:type="paragraph" w:customStyle="1" w:styleId="F712B5C9712E43E78365E660B6F6B73F">
    <w:name w:val="F712B5C9712E43E78365E660B6F6B73F"/>
  </w:style>
  <w:style w:type="paragraph" w:customStyle="1" w:styleId="C5D2B8ADAF5A4D398726C41D589D9A90">
    <w:name w:val="C5D2B8ADAF5A4D398726C41D589D9A90"/>
  </w:style>
  <w:style w:type="paragraph" w:customStyle="1" w:styleId="2EFFB799BF9441C195420A714E98F14F">
    <w:name w:val="2EFFB799BF9441C195420A714E98F14F"/>
  </w:style>
  <w:style w:type="paragraph" w:customStyle="1" w:styleId="B6A0A38FDC4E49BDB0F13DD5B0E14EDA">
    <w:name w:val="B6A0A38FDC4E49BDB0F13DD5B0E14EDA"/>
  </w:style>
  <w:style w:type="paragraph" w:customStyle="1" w:styleId="19209106B0374B3D8F3AC14D8ADD1D03">
    <w:name w:val="19209106B0374B3D8F3AC14D8ADD1D03"/>
  </w:style>
  <w:style w:type="paragraph" w:customStyle="1" w:styleId="975D512087F541B39C5C21066ABC212A">
    <w:name w:val="975D512087F541B39C5C21066ABC212A"/>
  </w:style>
  <w:style w:type="paragraph" w:customStyle="1" w:styleId="41D2230927844A7FAE655488E3895A1D">
    <w:name w:val="41D2230927844A7FAE655488E3895A1D"/>
  </w:style>
  <w:style w:type="paragraph" w:customStyle="1" w:styleId="7FAA04B6230843E0BA6602AFFEEFD314">
    <w:name w:val="7FAA04B6230843E0BA6602AFFEEFD314"/>
  </w:style>
  <w:style w:type="paragraph" w:customStyle="1" w:styleId="0CA668E0A115493FA6FA82D48F8F62D8">
    <w:name w:val="0CA668E0A115493FA6FA82D48F8F62D8"/>
  </w:style>
  <w:style w:type="paragraph" w:customStyle="1" w:styleId="C00DA0BA1F15434BAC6592F9399A06B9">
    <w:name w:val="C00DA0BA1F15434BAC6592F9399A06B9"/>
  </w:style>
  <w:style w:type="paragraph" w:customStyle="1" w:styleId="81057C6443DC42E8936FAB434337436D">
    <w:name w:val="81057C6443DC42E8936FAB434337436D"/>
  </w:style>
  <w:style w:type="paragraph" w:customStyle="1" w:styleId="92087A1A8B164BEDB683E590DA3483FC">
    <w:name w:val="92087A1A8B164BEDB683E590DA3483FC"/>
  </w:style>
  <w:style w:type="paragraph" w:customStyle="1" w:styleId="2F619FFE595D4B5BA74443D8C1CE5CD8">
    <w:name w:val="2F619FFE595D4B5BA74443D8C1CE5CD8"/>
  </w:style>
  <w:style w:type="paragraph" w:customStyle="1" w:styleId="34E77FB2C58247B090AD5A2980535FD7">
    <w:name w:val="34E77FB2C58247B090AD5A2980535FD7"/>
  </w:style>
  <w:style w:type="paragraph" w:customStyle="1" w:styleId="3F154579DAC84947A2E32C0DA6E6F57B">
    <w:name w:val="3F154579DAC84947A2E32C0DA6E6F57B"/>
  </w:style>
  <w:style w:type="paragraph" w:customStyle="1" w:styleId="46FD8BEE81DF4E47B67A99B54137FFEA">
    <w:name w:val="46FD8BEE81DF4E47B67A99B54137FFEA"/>
  </w:style>
  <w:style w:type="paragraph" w:customStyle="1" w:styleId="0BFB351058DD4701B11E26FC99261F6B">
    <w:name w:val="0BFB351058DD4701B11E26FC99261F6B"/>
  </w:style>
  <w:style w:type="paragraph" w:customStyle="1" w:styleId="25BBA07B74B542D8A3CB1D7231869DF3">
    <w:name w:val="25BBA07B74B542D8A3CB1D7231869DF3"/>
  </w:style>
  <w:style w:type="paragraph" w:customStyle="1" w:styleId="83DBEE5635AD46E8BE7CF3925F1EF090">
    <w:name w:val="83DBEE5635AD46E8BE7CF3925F1EF090"/>
  </w:style>
  <w:style w:type="paragraph" w:customStyle="1" w:styleId="2F8CD6567C1F461D9E9480847B02EB3B">
    <w:name w:val="2F8CD6567C1F461D9E9480847B02EB3B"/>
  </w:style>
  <w:style w:type="paragraph" w:customStyle="1" w:styleId="DB7512317EB042328BDDF0165886C8FC">
    <w:name w:val="DB7512317EB042328BDDF0165886C8FC"/>
  </w:style>
  <w:style w:type="paragraph" w:customStyle="1" w:styleId="64395471D8FE42DAB7ACA91D082425C4">
    <w:name w:val="64395471D8FE42DAB7ACA91D082425C4"/>
  </w:style>
  <w:style w:type="paragraph" w:customStyle="1" w:styleId="6634D03E948140A6889BEA7C78FF48EC">
    <w:name w:val="6634D03E948140A6889BEA7C78FF48EC"/>
  </w:style>
  <w:style w:type="paragraph" w:customStyle="1" w:styleId="42DDEA0EDEDF4D13B9B29C189F5D87A3">
    <w:name w:val="42DDEA0EDEDF4D13B9B29C189F5D87A3"/>
  </w:style>
  <w:style w:type="paragraph" w:customStyle="1" w:styleId="EAE4F2DC4B814077A1C5631843CE3715">
    <w:name w:val="EAE4F2DC4B814077A1C5631843CE3715"/>
  </w:style>
  <w:style w:type="paragraph" w:customStyle="1" w:styleId="7CFB309EEAE740CCB357BAF9F382951E">
    <w:name w:val="7CFB309EEAE740CCB357BAF9F382951E"/>
  </w:style>
  <w:style w:type="paragraph" w:customStyle="1" w:styleId="278E9D91BD28463788CA26CC3F6B323D">
    <w:name w:val="278E9D91BD28463788CA26CC3F6B323D"/>
  </w:style>
  <w:style w:type="paragraph" w:customStyle="1" w:styleId="BE3A3AC348D048AB898D6EF354CDEA92">
    <w:name w:val="BE3A3AC348D048AB898D6EF354CDEA92"/>
  </w:style>
  <w:style w:type="paragraph" w:customStyle="1" w:styleId="9AA5852A0FED4D3EA3703712E4D6FEC3">
    <w:name w:val="9AA5852A0FED4D3EA3703712E4D6FEC3"/>
  </w:style>
  <w:style w:type="paragraph" w:customStyle="1" w:styleId="94E6297439C74EB09209EA8829580137">
    <w:name w:val="94E6297439C74EB09209EA8829580137"/>
  </w:style>
  <w:style w:type="paragraph" w:customStyle="1" w:styleId="9401EC20990F4B398F79744C9549F46D">
    <w:name w:val="9401EC20990F4B398F79744C9549F46D"/>
  </w:style>
  <w:style w:type="paragraph" w:customStyle="1" w:styleId="687C54298E4C4307B4DD3DBD3A79470D">
    <w:name w:val="687C54298E4C4307B4DD3DBD3A79470D"/>
  </w:style>
  <w:style w:type="paragraph" w:customStyle="1" w:styleId="9C31292A8F8846E3B31438355ADDB92D">
    <w:name w:val="9C31292A8F8846E3B31438355ADDB9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">
      <a:majorFont>
        <a:latin typeface="Arial Nova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F1B61E-4E24-4B70-A19F-0092E1166AB4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693CCFB-4A03-46C8-9F30-D39D5423E8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100257-678D-4F1A-A316-8D9E825191C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Impact resume.dotx</Template>
  <TotalTime>0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2025-10-30T09:19:00Z</dcterms:created>
  <dcterms:modified xsi:type="dcterms:W3CDTF">2025-10-30T09:23:00Z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